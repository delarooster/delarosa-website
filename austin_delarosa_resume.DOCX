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5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3680" w:type="dxa"/>
            <w:shd w:val="clear" w:color="auto" w:fill="0187DE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6"/>
                <w:szCs w:val="5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Austin</w:t>
            </w: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DeLaRosa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Software Engineer</w:t>
            </w:r>
          </w:p>
          <w:p>
            <w:pPr>
              <w:pStyle w:val="divdocumentSECTIONCNTC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16CB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Independence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KY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41051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(859) 444-8011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austin.delarosa@gmail.com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LinkedIn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https://www.linkedin.com/in/austindelarosa/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WWW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www.austindelarosa.com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16CB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Proficient in C#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0496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Node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3904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Databases using T-SQL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7009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NoSQL (MongoDB/CosmosDB)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213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Virtualization using Azure/AWS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5509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Proficient in JavaScript/TypeScript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1323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DevOps pipeline strategy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2234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YAML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8261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Hardworking software engineer passionate about DevOps and driven to increase team communication. Focused on usability and code clarity. History of developing useful, maintainable, and efficient projects.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The David J. Joseph Company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Cincinnati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Ohio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Wrote clean code for our ERP rewrite in C#, hosted in Azure with regular CI/CD deployments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Coordinated with product owners and engineering leads to gather and develop system requirements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Organized Living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Sharonville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Ohio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Built brand-new shelving line (Select) into Designer utilizing C#, TypeScript, and Node, focused around API architecture and CI/CD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Beefed up microservices with headless browser to offload client-side load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2018-10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2019-07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Developer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AtriCure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Mason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Ohio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Delivered 30% increase of automated reconciliation in physical inventory program (C#)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collaboration and communication for SOX audit change controls, using PowerApps POC to quickly and seamlessly iterate feedback into regular updates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2018-05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2020-08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Full Stack Developer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ASP.NET MVC (C#)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Tech Elevator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Cincinnati, OH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Master of Music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Music Performance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Butler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Indianapolis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2006-01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2009-12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Music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Music Performance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DePauw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Greencastle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</w:t>
                  </w:r>
                </w:p>
              </w:tc>
            </w:tr>
          </w:tbl>
          <w:p>
            <w:pP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</w:tbl>
    <w:p>
      <w:pP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7F39055A-3A58-4E2C-AB56-FA5DF1590B7B}"/>
    <w:embedBold r:id="rId2" w:fontKey="{3B73AC23-4491-4F84-B00F-938B9C820FA9}"/>
    <w:embedItalic r:id="rId3" w:fontKey="{74C2B112-9E69-441F-B746-DF00B2100F24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187DE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90" w:lineRule="atLeast"/>
      <w:jc w:val="lef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187DE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187DE"/>
    </w:pPr>
    <w:rPr>
      <w:shd w:val="clear" w:color="auto" w:fill="0187DE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0187DE"/>
    </w:pPr>
    <w:rPr>
      <w:color w:val="FFFFFF"/>
      <w:shd w:val="clear" w:color="auto" w:fill="0187DE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AustinDeLaRosaSoftware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OEIAAB+LCAAAAAAABAAcmrWiq1oURT+IAidQ4u5Oh7s7X//OfV0KkhD22nOOEWAomGJ5mKYZkoEEiOAFiuMFjKRxnuZ5BFuNTvfOCCyBX8I8M0PJTCKAVk6E0o10+ddQumses1RCStvGrGrT+BNokegfl2eK+MCMblOhHyWLbkZmCqsAv/iFJKF6nAt+KOX3ns3qsadipa7DlA0pzuuSQNMzjNr4bj3KGT4jjYlvdtHJ9akvzgnudVb8jS9bVJn</vt:lpwstr>
  </property>
  <property fmtid="{D5CDD505-2E9C-101B-9397-08002B2CF9AE}" pid="3" name="x1ye=1">
    <vt:lpwstr>/Y7qoilrtwrFKVkiwsPJJJ8fis+vpjPNUJiTcYk60vzIcnt/KXo/KBKkivV7Yh4poorGcUhCFkAyVfMsrrRbwM64DxyUyk8QLc7qMHQWkeLLxBV/PHn32LjjT2sAu/wlpUB4V62mpqW8kTxrjbeaif4bg1R54/3SaxbjVcjy+hte9HPYTAj1bCOjAOS20G0fZW1RAz6MZmTyKq8Ln54NvfWBzAR+mQNmT9LKNHHso7/isCKotJ+7EPGteS40BPS</vt:lpwstr>
  </property>
  <property fmtid="{D5CDD505-2E9C-101B-9397-08002B2CF9AE}" pid="4" name="x1ye=10">
    <vt:lpwstr>lmIyYbu9ACmcPBkxs/mqLwe2QE41TYMhv9lArpiSBN+QJunnEH0b38I5C+9KuE9ek+xnm77Pf79AI8nvofIuwBHQ4cneq+QaLpKpKuj4e9IfRLGgxRhM+6twSVphQeiStKHrNGSj9qzWUsudilSehx69C729WI63o41CrLA6WQew/EbC/CLann2nrE7gu2ZZgfqIr8U02EIY5ot8EnTSOlwvyNbCvZGoWseia1aS7LkotQvTI/RfUopw6Nq1ffw</vt:lpwstr>
  </property>
  <property fmtid="{D5CDD505-2E9C-101B-9397-08002B2CF9AE}" pid="5" name="x1ye=11">
    <vt:lpwstr>KIZYkWruxoxOZd+5sxPfa9IEhsVtry/tKxqSxBpHyak9tbtzFzCi7E5mX019VGSgS5YWTmzYuBozoGXnzd98/YHj1NcOyn526JbqRUiMFNTwz+cWyEjCt8abKDLfA7Yjm6dXUyIMZ6fShgMw5fJyHcxhocS02fRLOXL1L3Mi2ZfgNhGXXi5IK5KJSNMBljVS7RYEGjfL1viQQ0R8I97mSQSX1BNnaBglD8+5hevSmMCqT9x7PaoTpJHPwpwdOjq</vt:lpwstr>
  </property>
  <property fmtid="{D5CDD505-2E9C-101B-9397-08002B2CF9AE}" pid="6" name="x1ye=12">
    <vt:lpwstr>iamodlPkw7gba/C2Q4BMAcUfP93aKtmO1cmGHNEeTbC6GdRA3OVDhp9t8faCGFkktYhkfActO4SJar4TIf3+gsqFiNXdU8shwLQnWFibeTgui4xfnnVMDnTVyZdUCYQe+tzjek4agPw4jV8ikpqfjcqhuHPLxTeM7MUAfyPsKSKCuTN6RVrAYXxiGHqx8NMOKmZluFPjvWpM8+a8B69VswhjmX3S+cPUKMXVADutjP4e/rEW2Upid4W0vhzDIVX</vt:lpwstr>
  </property>
  <property fmtid="{D5CDD505-2E9C-101B-9397-08002B2CF9AE}" pid="7" name="x1ye=13">
    <vt:lpwstr>7uaZer4O8eScjDo6X4/39dpvOePz+RuSIy4qQnThKbxA6+q7ZfvPgCbBdpoVrAM1ZsN3DYYqFdjiqiOOKxYQ8jJX01xzYhyYhDMD+WsHOc2dCk9lGhy80RtO+Ft9pT1UF1q4KyUH4LJ6E55EZOYm5bHgkzRXodh4q2RVn5BkNp9DuHx7WIyQS9Ynj34EldJyo6VY5Ng9xCuJU9ZFnPKR1aszI0nv1Xb0jv7uJtnmogMX+0ZDWf/2p9s7uTqi71z</vt:lpwstr>
  </property>
  <property fmtid="{D5CDD505-2E9C-101B-9397-08002B2CF9AE}" pid="8" name="x1ye=14">
    <vt:lpwstr>oDawvZ62ZhYgJBH7hwGthmhTcGa6SG2oGH0Ejo3lbvxH6ZdAPCYUJ71aH8TAz3aG9lbiB7yZD7hd7uSpRAqjb27s/e0b9ROgd7c2inwKLuaCgyLeMGlsq7eOZOG+Placu3NcqpxQ57Qns4lYybv1ujp0yYTPi0mkwikn40Mf6uP5ImzDLN/ygUkD16lIK+pZt8zSyUPOVxb1vb73E7e79lguX6gRbGTqfY2eqBzNZG6NLmWxJnr+CvBz/xFkqI2</vt:lpwstr>
  </property>
  <property fmtid="{D5CDD505-2E9C-101B-9397-08002B2CF9AE}" pid="9" name="x1ye=15">
    <vt:lpwstr>F04ycChzyjP2nBQjsqPcqOulBBNkyyxeh+zey+gCbWzjDQGJYzQqctMyO4dcf8wVkc3No1ZD8O9xTh2j53r3pW5AegakidokzBTH2S4m7n/UPbv0/8gEm/8oUgwzYCuP/i2YCDtfcDvCz84YtHnAXKWxSe/yjaNcZGwjZyL0FhKlKzUzcPYCYJvxdqeCrwYm2GpDKD6q2UsASibE5LMDvU56YCFbdHbT/QI5INBMDgp98jvtmoJoCZwoQvTGxev</vt:lpwstr>
  </property>
  <property fmtid="{D5CDD505-2E9C-101B-9397-08002B2CF9AE}" pid="10" name="x1ye=16">
    <vt:lpwstr>5dM/Yk4wMEHCIj/7zGYMTs6JLiI67snm7QkQ6NiOuYnV385dbY8pVx+i6jj7H4DBbi08d96wCPhOm4syYi91tPItdduOhUzaI0Uzm2MH9J9h2YiMOrcv42Mp11SjFndOXrBP/hUb0xLnA4xT0dKGqxvt/nE/NObCTvghf+PxmORuZpp5JWuwM6hUENDPgjY5YSRKHIFSF97f0uC/kFwMJvmlcD+EJR5R7cgy3lxcVbsEaBwcd1k5wFV02OFe2Br</vt:lpwstr>
  </property>
  <property fmtid="{D5CDD505-2E9C-101B-9397-08002B2CF9AE}" pid="11" name="x1ye=17">
    <vt:lpwstr>oYB+xTzm90xhSeNW8dpK8WfeD5zAa3xminXxbvmk06xi2pZca6t7sObqvhsLVRyhOvVFROauReW3RfdkApQYcJrD64Jb73mPSPgf1z7KUjvPmz3eAQ3bxilQI7GpBOSdNRfcY3VQzslUds1IZaRJsdNCKequmgrKJlqKcmvEq4QROBuJ2oa2NbkOXA0qVDJOYPLnBcJuDUvGeMYCZ9B/gQ8Wz7ZAIZzDC6yQICsNqm9KNUNgbhFAz7YqgSfVQ2+</vt:lpwstr>
  </property>
  <property fmtid="{D5CDD505-2E9C-101B-9397-08002B2CF9AE}" pid="12" name="x1ye=18">
    <vt:lpwstr>6lAzpRxJAd+nhPwQF33XBD6wqk6BWrHR+LOgATfDn6kRHCaqcjZKX2++yuztTDtiYp/ZEtXlogPUE0UkdQItw6tFnG2ZQuAD7Oagy5W6cKUQZxsqLXkV0RYk0XziUAaCoItCBvIPNWgymk6mbZu4IUoWjI+QIuDDdY2h+IGQiMPGJEVxbnu09lyClGPS6bxQWtf5H+92opzVilX6vLSpoQQSvMbEDoTe/RV/6FMII4Mb1kOhiHT9PzzoVNyCEyl</vt:lpwstr>
  </property>
  <property fmtid="{D5CDD505-2E9C-101B-9397-08002B2CF9AE}" pid="13" name="x1ye=19">
    <vt:lpwstr>3qDBGs60PqQ/h/rnuDBQ1IdX7dlIkjmPWGK9MIiTOjHM6K8A8VKw0eLMtoDw/TiN2N7wRSiYCKYLQsZ5y7MMeVSGC4V2WHNbsFDr9EoD3QpmPRZjetO8kD7AWLhnd6dqm6ReBE/xKQqwnZcKqKYSFObjOEXf0cfeBswLTlmWn3WNsIDTr/SBI9ig/54x9lXeO1VavtZKMKACe/csXTSZLOv7YE62Lb5W6qn9CDBEFKhF0FbPwUqZlK6UOvVlvhW</vt:lpwstr>
  </property>
  <property fmtid="{D5CDD505-2E9C-101B-9397-08002B2CF9AE}" pid="14" name="x1ye=2">
    <vt:lpwstr>zgGrUrnF774mBVxZPM3CQjqJGlwm2Aonx8d3fyvtheOKq+wy+znlVHzXAvzz4wLZQ8gHqXIG9QeuTCtoymHVegnieQLO5QkDYNZ39hzXyPDk3TpSKnE3cXZR+xPk4VqVkxrQ50MJW1GcZpL9qi2YFlgBjLS+N1qdJm87Cs9XoFxSZK4ddNnEqYzz1+lXtrdf/oH8Ph3KB8QDV1nuU80anNA1WDuAxheAQdTvV2SufMC3enVmPrXQbQysma44+Of</vt:lpwstr>
  </property>
  <property fmtid="{D5CDD505-2E9C-101B-9397-08002B2CF9AE}" pid="15" name="x1ye=20">
    <vt:lpwstr>6Onvtx58WVQ9sLeLkmwT6BGWKEFl2HzDofazI7o0jmhoBZFBM6WE5y/YO/Luj3py71KsmaiJy1Zgx3XxbxV/mYLrQkhLL/Y6JUa7XCsTIKnPajVgyJfOJMeLkY7jBKzRjoQcdIc0tCn2vcAoxlDLgNwjOBbKm/DUyZEDqRLXbXQEa8zCC6fswhhy7or8pfaP4OPEexDRITUuH1WCZwL5CeBpxuTzSk3Z3uyLHxKyCQB2aldgHQ+rKrOgplgfKF5</vt:lpwstr>
  </property>
  <property fmtid="{D5CDD505-2E9C-101B-9397-08002B2CF9AE}" pid="16" name="x1ye=21">
    <vt:lpwstr>jlVR+9haqFu+B5OY6eRTIMcwgYs65leAQ3h8CI2f+riWZq+XCJ/vVGzrewclz2to9ABZcnw1CiQ3EbfHEMdhrBpKe/yP/xHrrN4BW6z6Md9S6JfaDGNfX9xY+/mI8G0r4sCsceuP8GDqAOPwxgSUvwKmkVIregQ6n3rUsYu5Ke+e34lp9dv87iMpkCfVynU7X34uYlXm9+3tlqXygH7g9vBxu8OBxiTstsVYqsC4SHx9GUrS97NDjmmhWrChqgz</vt:lpwstr>
  </property>
  <property fmtid="{D5CDD505-2E9C-101B-9397-08002B2CF9AE}" pid="17" name="x1ye=22">
    <vt:lpwstr>gN7zt7/UpVccULGD5kZBIxOsrD/rL89rWtGRQdZwT7F9Mn+1P5MZvKjgfyh5GO6dzmvuJqMTL2C8Yy0Rc2ctOmBvlkUkYM9i9AQxSA5wwVonLCTrZtmF35iU4d+6mYSiocIhpYeUpwSSCybxwTcWfbEyTFJzAkAWCj5lpA4WlsFt4TULWP1SD1eE4NUXwQv4UXNZmgh9zrTl1Kh7glAp+c9dLczGglJT6/Yn8khq6v7DEY1vHYbU48hkzcjkRnx</vt:lpwstr>
  </property>
  <property fmtid="{D5CDD505-2E9C-101B-9397-08002B2CF9AE}" pid="18" name="x1ye=23">
    <vt:lpwstr>q8efsQtkgUr3xAyq+u3Yga42VDvCDUypsr7sqQKfYR9dusM9vseVHRJmb0pCf5rw0uXTozdNsge0Z0Xft92Y5PeE18AZwnybNef+nl/LIOWuAF8X54Vxfzmfwrq1/XS6sgMvV+mxH+4+ehOx9ziY7TqLGAUCGqwuamN2V+QazlbMWDcnDbwYp16Ky3SMuxbQ0hTzr0ZSiQKHajX9859g9OknpUONCAbJl0mbzvuSJozioqBtux0Tp20XOSRbeWl</vt:lpwstr>
  </property>
  <property fmtid="{D5CDD505-2E9C-101B-9397-08002B2CF9AE}" pid="19" name="x1ye=24">
    <vt:lpwstr>p7C0Jo7zHgv4Kmav2FOPOFojTfyiVdSm66RntqRyAB3o28uMnAf/Zncxt8bwdUY8fo9P+OK3AXhLmFRjaVk8Ue21nhAdJqyB5GgCkhiItlk5Yn722U4Cu2NonHspy8fqNSmeeC/E3iQXhP7yh8a91TUYeNu9VoAo1t4JFr3RDfyKTCTEiXNQ/heu+TQvdGwBoGuIy0WOc/Nb39CMlTxsDBMYkbz5ga24yVB4gCAoLwMolJ9SVlTWbsMfrSw/6kx</vt:lpwstr>
  </property>
  <property fmtid="{D5CDD505-2E9C-101B-9397-08002B2CF9AE}" pid="20" name="x1ye=25">
    <vt:lpwstr>ph682ylEiWq+IRw+jlxjhX7lomNSNmw0EWnQsoMhXo8JmEH1LciR5p4Xgzy9WHrjjVltvU/ChUBgEpUtzp8FxqUrkD5zCnN+ws+djw/cZWYN1tpygharZzxywSqKFHXSEkVKcF0LYoD3xLELS7aL7Z3c1eAzOr/BBCZlRVoYHRwq2sKfZRhXeWBOD2py+YM4KGuAI+gkS2e5al8tmkjn7Jzw1+7V1SHvyz/TQQbPmYbyN0t4eP4HrrJpgh8+e4v</vt:lpwstr>
  </property>
  <property fmtid="{D5CDD505-2E9C-101B-9397-08002B2CF9AE}" pid="21" name="x1ye=26">
    <vt:lpwstr>GpY9hKUmS/IA4ISYAsgdZN+TDq/MxCwXz4EQiCPxWm5xRDmHd7eqE7OTBcSaxSakonluFr8oiI13MqTdkLY99u53lYQQdWQhpNVPD4A6BovGbb0s2Iadm/ycABaDBUTCPC5LJ6NqHoyoH+Cs4giwfQWnKE3U5aTj0z9Bg+oEHwr8IVGmxQxv2qTgy3QpU6twiM7e++BT1y/2L+7v2SNnEkKf/mfYcxox3WkscfOZtdrNkdav9UQ1WXZ3wH8ypwY</vt:lpwstr>
  </property>
  <property fmtid="{D5CDD505-2E9C-101B-9397-08002B2CF9AE}" pid="22" name="x1ye=27">
    <vt:lpwstr>aPpz4e/20EQyRIUptiDssuW6MEmmaKDF8ij7q3jSJpqhd9/HJ6lLEANt2RZuro625nVoALR5tu+r87Y5QyzVeJ7IpAUmGb7KJ0qnyYmi8Cff9JdScarNnA+vPcFz0WB+N7BQMzv+NOXarYoKjmvWLifVWh+i51oM0I5e6l7+VL/HRQ0a8mKQraCIM00VV/pH2ENRw/yGNFsZbT1Cansv7jtsBP/GYcTRNz3ZXLlS3Js/FlGqCTZdV0GRv5pWRSk</vt:lpwstr>
  </property>
  <property fmtid="{D5CDD505-2E9C-101B-9397-08002B2CF9AE}" pid="23" name="x1ye=28">
    <vt:lpwstr>KuTjVDIhWU48CirFB/KPoYj5pwQsOIXrOwOYT0p2xBCNNCxpn0171eqwzLJsaCN0yzjewDe9Xo8Mv6OcubhwjDofiV/hE/rzsDVa5rGC1jrZPovBM1T+QobYnPLGSAR/6mtfsOlI2THmQN9Pn6UOJtvcBUcPRapY958Om/aeV3eQKMIIFEA1gesF6HxPGeG4h/Tpjrss2HJuZlBphGgKPHF2Qp/m9IyWceB5EItXzx4/CjLAtQsbPijjhK3ZeB6</vt:lpwstr>
  </property>
  <property fmtid="{D5CDD505-2E9C-101B-9397-08002B2CF9AE}" pid="24" name="x1ye=29">
    <vt:lpwstr>fmzgrEp2/mi0ijF34VBwOw1YruygiOPxkUac3Fs9v6uGIgaOOvK1gO9wkemE8HWwD/+qGhB1HdQh51iPBGNh+AOK6WsZRcrSeEuR55HpftH/OQZqogAkR2ByuyprXdbL3vhgxW4qc44UyW6ocM4U77XEm92cBgY5c8JjRSRYTEfMXsu/NWDVtzZqU8wE18MZ2jOzWI3/FwWo/IHTTOuvHuTDrpIzA2hvEMcY1kaWh8mLR+uy9ASyWLcsEtz1umJ</vt:lpwstr>
  </property>
  <property fmtid="{D5CDD505-2E9C-101B-9397-08002B2CF9AE}" pid="25" name="x1ye=3">
    <vt:lpwstr>4s/ovislMtEDGCSUItEI7eoOjBR1wICbgVGAwqH4PUUCj7aBKeD8vwQyyLIRM8Wl2pFfqVaePxp2v5GzHXhAkUHoIO3wpoKq648VC/epuUh7fzxBguhATCB7lhjSYTy+5hLmcMG8e0CybWy1+MOJ+89vLIWjn+RLGjVj3V39fnSH0hqaoLTv70gV+QstrH5fYet86UYHUbyeENk+fhMuBmALlMB7O06bpQ3CYPFNNINATCnh0FlDh1Humb82Eqo</vt:lpwstr>
  </property>
  <property fmtid="{D5CDD505-2E9C-101B-9397-08002B2CF9AE}" pid="26" name="x1ye=30">
    <vt:lpwstr>NNsugcYft5FEwkuO2JXkVcro8AOYo+LjznEmLtTK9nyFIVOz4RRUTlu2Atzd3/VRMiG92kPPM+ycmXWZokvoEjP1R2i/ZawAEkAJa5ARtlHjxdsIzMdEPU0/Na1GTaHdBXZ5G8FJp1jSBhCeA/biGeZK3EGc2SBNqXWtT2svq9uhGF45xFQFsmApNLQHCitMwWAkNuEC9loJKJ9xZBcovKlLNmEK/SBt+wwo0gZN51YVbaQYEwe1jP4wwAM1F4q</vt:lpwstr>
  </property>
  <property fmtid="{D5CDD505-2E9C-101B-9397-08002B2CF9AE}" pid="27" name="x1ye=31">
    <vt:lpwstr>8rFVV5VK8sPrTP0wPCLEifmEs0X5YV83pR0xHSz2VH/UanVa8QFFuXhPXMLn3y/mfPAyz+nq1Edfd4Bl9csaKX6LWwJFUQzuKGCdHi5gF8fo0y9Sns7ZDXcdtOqMDr4PcIfPrZlLgkO1kbqc27U5bB+felrcjWJj/oBs+AOQC6O8T3ermoBwUlCpa6/dPizL7oRmQydE239XTSz3FH7phFoMGqlfgkPThuByW/fB/TAiZ9tJY/XR3AbRrDu8CDc</vt:lpwstr>
  </property>
  <property fmtid="{D5CDD505-2E9C-101B-9397-08002B2CF9AE}" pid="28" name="x1ye=32">
    <vt:lpwstr>FcO75JFLXlVG2/PW6O5azs00XrU9f9taKm8Uoz/34ZZwsOwl+SBoYJBagUKRcY+QzQWK539v5hBv/x4NomIuGnCBrD59PCU4FQBeKMVrlcbaN1SfIAxk/87lxIXN+Ie9TR1rPMRr2dmXutqhsjgJfwMeBaARuZgi5bK8a9FYNs01z5OvBWM5FkHPtXfAP3jhqszWE+4T3CKp4D1p1jomfNFPP25t6m7/kyeWBXESivqETdUdQfypzS7S/hM2b7c</vt:lpwstr>
  </property>
  <property fmtid="{D5CDD505-2E9C-101B-9397-08002B2CF9AE}" pid="29" name="x1ye=33">
    <vt:lpwstr>CMiiz8Xbgr5WXOlZTVswY/T2D7I8Pmji3PdfAjb/vr6ZEo6+zP9zgiI0KAQ8qIgUTuYHcYyyXoUrCNvGxWDkXBDYQjSGPyv/oafo70wK0g51ePR2ep18sMjngJRpm1MoeChz/PnZadpeyYLzcT4X6dBsKuAE56kprtivq9YMUZMI1bRMKaM7faCfDT3mDW90UUT/XVVbrERQfWmuOqboFMJMdEHyeMTQhw4k4aF8RvSHblXzb9JBxDlSmifz1q8</vt:lpwstr>
  </property>
  <property fmtid="{D5CDD505-2E9C-101B-9397-08002B2CF9AE}" pid="30" name="x1ye=34">
    <vt:lpwstr>meNsalf4nhi1Ghi5gDIGgQUHdJzUBWaLBwn2I2cmTgOjaogcdO6Pv6CM+/Wy5cLPYmbvdCKubphRlpwrnQ6WEttlePejbK/ex98FvINHXhdiFEn9LYirfvcWJ+GQtooY6ZP1EaWIzMjE5JxBJBY/cXTsh55PigJNPPkFGUdNl5QcHTl8Qqj8A8odYtNdFEVM9v5gEAGx/+kMrgz2uxTik0nNxU/Sxe5p4K/5IAMRroa7zxTt8BYfmWZ+2Tevt9a</vt:lpwstr>
  </property>
  <property fmtid="{D5CDD505-2E9C-101B-9397-08002B2CF9AE}" pid="31" name="x1ye=35">
    <vt:lpwstr>NY8jwpmFkG7PTLPf5v/enViYyYBp1EFPp+X67KgIgCtpPg8FwHX1e5jVm8XQdOgNdHZkRlyZ8jwISc/okJVIjDAVmbzDHU5Z8brlK1esmaIEuP9jRqmsW3QtUJ62IVWiphcOcY5mI+R5w1J18GU51KNUbQ/vYo7mmS0+488vja8bp2mWlhcoVo5Z6nSphFKXaV+YL0oHnJjRvxuM+0wJ9opXP+ew1D2wEl4I0Opb3mDNkSLdp1yrMco5y/vIlJs</vt:lpwstr>
  </property>
  <property fmtid="{D5CDD505-2E9C-101B-9397-08002B2CF9AE}" pid="32" name="x1ye=36">
    <vt:lpwstr>V3A5bnTv3cKuecxtmkiwfM9r33tMsj84joXsCirBUlkFkAPlEcUJLFwmHlLWosRi/65moYXngj7JCB+uDIi2t3u4dWyk0HU7GU+Tfpui/WBXmtsh5dvRnwmQ4buoyk5nvHO8GjVHVbu3YtO/XZDqbWY+MqcDIDdTmbn/cVxOvV7ZafLK2zJetjii2i8n/BnqAPjOwKRLr/SdVN8uiQb2pqW4xM6zTBjocy9cGqFeuzDy7Nbc7H8VXC0xcQbgzAy</vt:lpwstr>
  </property>
  <property fmtid="{D5CDD505-2E9C-101B-9397-08002B2CF9AE}" pid="33" name="x1ye=37">
    <vt:lpwstr>kdOYrWVWRwe/HLiXSvPUUMX9KpHBtOe/fiLOHoG1uCAfLQDms184WklUEZw9/bVY2itlDSg8kGEX1WbcNBWL3IeCM85P9qkDVB29VMoMt9J+tioydzgQKypLXgEm4Z947vGHbfU9DS4bHxDAZf1xXl4BULl97gaemXfDXCQ5TYvLawQrg9c1CnqInnQAIic6pCEE52hRCWAXLVdUYddwvBU1c23pBh/wVwuiJUzKvTUNMyvS462/YIOVCiusS+u</vt:lpwstr>
  </property>
  <property fmtid="{D5CDD505-2E9C-101B-9397-08002B2CF9AE}" pid="34" name="x1ye=38">
    <vt:lpwstr>hmkoYhxkZcOlkndS25KnnRCGZnXB4vzj51FO9oeuWXyH5YCWXoLteeYa8uHs8WSMJejkw2wnu+3FYavw9wMl76kxFHuu0ME4UqfvO0WKZ/0cz/sRLAromChKlyDpOtc1x/CZHa37HnKOYfZ7aU/EoJLD+jZb65PUhd06iooYTolRMwoXXGtcHYhAHcBnSKFzEoDyqHSrrx9Fu/APmiVQOewZuchHcGYEL+ssAAS9tEU4cYv1oqygA6VZQakveXB</vt:lpwstr>
  </property>
  <property fmtid="{D5CDD505-2E9C-101B-9397-08002B2CF9AE}" pid="35" name="x1ye=39">
    <vt:lpwstr>NNpKPZNscZxZ5Z+As5uVgzUVgA41PTxSOhs4L3MoCa4v8BK/l4s3riUa5Vdn/fmXJL8+pMQlyoqtNBI7/zyaV9L5x7kBIu13VKUiJXmTvcEjwrBv513jPD8B8bwu4CO4cirI+DW9S04MUQEhpBjaS9ocjj11ZL2/CY53OPFlDmiMSI9ddDjFVN2Fb8ibJv8DzABQSvhsuzCHG+TNlod068+usLiDpvlsfkZZoVISBL0kpvgE0vbAg+sAmczShf0</vt:lpwstr>
  </property>
  <property fmtid="{D5CDD505-2E9C-101B-9397-08002B2CF9AE}" pid="36" name="x1ye=4">
    <vt:lpwstr>ioy5dKTAxzx1l7kPxrd0Bn0QwiZFBvW49RtYu/2ktUcNqMHxWETVpoflodmatpdRNUbxi+sWmUeqx8x08RBhtZIVq74QH8H1nP3LLzPnQ5Ege5j0q41IWQcB2lHM1hkyZ8K3gY9nk7Ey+RLg6h26Y75fze+e/KP0Mb9x8nSAJFfqv8VZ8RuZeWXbZUXXvlmG4/fNQhz2bkAYviv0bCsfoFkGIajVUM8zfkfI/i0JN5NxxowQ9gv7IH7ircmOIIZ</vt:lpwstr>
  </property>
  <property fmtid="{D5CDD505-2E9C-101B-9397-08002B2CF9AE}" pid="37" name="x1ye=40">
    <vt:lpwstr>cMwtrb+vxzfweNBAJXjADGmOlBL+GYkX5O96MpMLjJUsiuVLKMqhHb4D/XwdcCTDQCuVvbdlqu/R0SOfLDVpSasIPuzBEuFkhqKpitWOLJQ32/y//fsHZ+nD0yVTpPFpWYatNv4faGImcsrg+mMavgW/aZxdhrVG10vz7eOk8edd6t7pogd86VNIHv3XwWCIcg2PJpIoi/l3gRBCChmEyvFVYJZ7Xwy4rC4LpziratgMcwWLzTrj1nqINxi63F6</vt:lpwstr>
  </property>
  <property fmtid="{D5CDD505-2E9C-101B-9397-08002B2CF9AE}" pid="38" name="x1ye=41">
    <vt:lpwstr>zTjxfI15OF0XcybG37dO8IL+EgP76RtbJwP6DOBYNUBtHG7MLJiPR1BMjiVds+x+koLvwi4VrKQqzGCnJ72nh3/2oSTqt/CAmQP/W14KlsaotHNWUrbCW6/JYTq/3gBvHe3xhjNzg+wZfCP57SSDe9dtdxIhyG0dkj2B/YLRj8KhC6A9ORMbyYQdNYm3dJomw7xdONLwhbyWJ++IupXs/55u1LuvOOyfpsjyJIKY6vTuSWKbkU8RjSmBAlU9i4f</vt:lpwstr>
  </property>
  <property fmtid="{D5CDD505-2E9C-101B-9397-08002B2CF9AE}" pid="39" name="x1ye=42">
    <vt:lpwstr>h89dUL0hlVMRaH9xyFXKA0vz3QZkGyGOz2/iaM+uJxK02JpJurT9M7AM2USfk/nvdJvCqYWSCMJuVlaR7wkl4xG3+UVz/0VTMgO6q4tTEhVCSQFiw7p94dsCs9bwpE+wIqYFb6DU/dwv073w8ic+QZ50tJKMcAHJN4P7UEk+wkgk+M/Vo8foDhZGQ59S7YPHEsKedffvpXwsjjtEYxoS3ovgdXx6SSZKon/k7wG16PVfT6Rseh6o5rU9GMvGHUK</vt:lpwstr>
  </property>
  <property fmtid="{D5CDD505-2E9C-101B-9397-08002B2CF9AE}" pid="40" name="x1ye=43">
    <vt:lpwstr>wRwvWIhubquCKs72eyBUlmMbMh+AMokbTsERnbtztB4n8wIFLUU+Lrl8yX2ht3o01J3krM//bzA1en1nriAX/J0v7C+rd5ksC7VLp3mPYzkCWuTtKhEPycnovZU9xzCyEQGHFK8ly9ZAVZEZTIylvB8Eq6o9lsUk+8gtinH8dpH+xuyzrLlA3hkYkF3BJTPW62povz3AOdd2c/VaT9yI9r0b0svHFhZJq9+ted6o4ufJow3VzUhq7AIf5z5Oado</vt:lpwstr>
  </property>
  <property fmtid="{D5CDD505-2E9C-101B-9397-08002B2CF9AE}" pid="41" name="x1ye=44">
    <vt:lpwstr>cOGIoMhtbPqMERaIqfb6uBiKCyFDO6sdSgOcp3D5V28TTeFHjrr/Hup84fbFm79diwTP/ec71EY0v/Khgou97VAYSqFcrMuTrvkwQFqZOx88p2AJxwaQvg0TsV8Y59dW+yS1ftaOgDv2N+ylIVw+zMUJmXwxe4zVR+h/nIvwTPaSova2w36DLLsEBBwRpJZDGuNbtYvYVdq+VUdwmRxGt2RCQYb2xodJbGvc5lbw7tm0hFlkVH0N2KH++aeoMww</vt:lpwstr>
  </property>
  <property fmtid="{D5CDD505-2E9C-101B-9397-08002B2CF9AE}" pid="42" name="x1ye=45">
    <vt:lpwstr>g0xENzcm27USMXgbl8I+b4/ucfip3ecbfG8YtrBUUCEHHv+6MBC2bKfAGf9Znt7fbcRrSGLYuI7rRcQOvsarS9l6lPgfdvJT2kfDIhqELP26V/J+SgHqjesYrfW7B434eWGTG1oUyZAzILz4hqeyMgv022+0FhNhEg9JdOXTUq5wkuf30w1NfSyDD0/2e72CatN5hU/4sgL9cbEJJONN2QQ+P3+qPiOMu/Wv92+QCKT/stIBLeZ3jQnr0+VlRmr</vt:lpwstr>
  </property>
  <property fmtid="{D5CDD505-2E9C-101B-9397-08002B2CF9AE}" pid="43" name="x1ye=46">
    <vt:lpwstr>FltsEWMD72+yOJ57vkofz0ZVwlVWRJ6Z5tU+qGqyscNrYOxR8XTa2pnYohPcg3bvDnyStNnqNZsDuCVrMPBnipP+Sy4ZouJD36oV3gFKuzxf1bBbEVwG2A7eStO2OZY3lhglHtCTPY5qdCd7VXBFoT8vjElyDWnm4KM3DOGuN24Hs50496t311LXW4J+blcKPJ1fEtKjj3cwSa7QwpGCnL9VGx2w0FJrxOL8eXUQPdq29FXKOGK5Vo+fEH5rfSj</vt:lpwstr>
  </property>
  <property fmtid="{D5CDD505-2E9C-101B-9397-08002B2CF9AE}" pid="44" name="x1ye=47">
    <vt:lpwstr>kr7JLK18Jl4/6N+Pz5O/hjalNM42ZY7naYLbMODJ63yE/d39v5WYHyD5zzRrR3PlJY6TT9HMasAN5L4He9MNL8nd3HVvB0dTSy6s9rwC5/0yy98XpcDoKApJCdIoWnZJee7zKiRjYzHefmabwNWP/i7rtfflSbzbnVY0CKr9EwWQkX931vrbrmNzae8C4cZveDa8RqKq2eVgpPondfmu5F8C6NJxNAzCSV1ONiRI7QdXlx0f+lu3QDswMx+6XKP</vt:lpwstr>
  </property>
  <property fmtid="{D5CDD505-2E9C-101B-9397-08002B2CF9AE}" pid="45" name="x1ye=48">
    <vt:lpwstr>ejZieLLPTjCIGJ0jjZyec0GdGYKlIdUYXDvykaMFRPB74FzaG7HJ8dyd98ggQKwcCFQDFGl4C1N/yX8KA3U2co64Arsj23WvPkXC5Uy8/ga9tWONif9RY5wcB8heZDvDsotSW3+MneT/7u+AqRltK9pt0O6r3J2jyHrScg8iIgpnQE7acGsbK9eLfKjuXDXklNSyD0sbf1itYVrPxLL/q9G19iYvOpybBmgdhrYdD1/UQoALB6h1P3WoHUjSC5e</vt:lpwstr>
  </property>
  <property fmtid="{D5CDD505-2E9C-101B-9397-08002B2CF9AE}" pid="46" name="x1ye=49">
    <vt:lpwstr>/uPSoP0Bc/Yf9IY0T4bI6/kX1wjEZjqC8QJK6w938lWBbm47Rm5VzGyruB7gnkUbiwu3kGJ+XuC6iUOF07hEDTaR/ivDeaXz/6ClOpGC1LIqbU6murTI27O9ur5Smtp0atKRmNHx0UHZAPJ7Mj823/07S4tCJ8VQoa7y/aD7KuoLFy5aBuriINhDqk18awCCa2v53a0YauK4FFH/+m4cVXJtzJ5RmDgiXDa0/imHua3BPylK1BoOghm3DKYuDSb</vt:lpwstr>
  </property>
  <property fmtid="{D5CDD505-2E9C-101B-9397-08002B2CF9AE}" pid="47" name="x1ye=5">
    <vt:lpwstr>IPomgdt9Jt4rl+bApnXcrM7fLuadSoNfIgBJvHMBobbcZTf/9BETum5xEf+GvbcYR61VvqQNutfM2K2unzwRqzeXf57gtkkOgBsmvllWBSWqB4KK13NvAQRV1HM90HESEg61VORkg0//8yNkAJltvlVcZlT3OCmdjIWihj6SXi1Hm3pIaQYBDi+o6eyvdwbr7gDiXuzzyo1r4kZq0qyRT1bSWOQ3wHlz5aq9o2Kfb0ZVA8zhMlOFxS1mIN+RUL5</vt:lpwstr>
  </property>
  <property fmtid="{D5CDD505-2E9C-101B-9397-08002B2CF9AE}" pid="48" name="x1ye=50">
    <vt:lpwstr>3I1JImjo2kmt/JWSe4Tk0TseDVssezdX6g+EBuGJdBhlPkDQ7yO1a8sC2FVwBHtLPtSiLtU+vUXRMvOc4Hk6LSr4Ri0CSY68f5uXZHUW91km5lsIvP9zTwHJjVUROovbuiri52dNxkz8rOOhUUmnWU0kPHfxqv5HIVegqx5hcMmB4/n2RTXnghd90R1VH0KNAJtmsC31pEVYsbVnyuaWeqltviBIQmHu64t13uM5aFpz77oMd9hUfYy6z5GUFit</vt:lpwstr>
  </property>
  <property fmtid="{D5CDD505-2E9C-101B-9397-08002B2CF9AE}" pid="49" name="x1ye=51">
    <vt:lpwstr>E9R9V4Fecf8xpvXD5W+pX9wfEQpKCoPlFx681ot0EgUBBIc1qAxMW2We0om0qgA+Jwr74EQ2vj8pjU7D/PpH2DQMvbAdVcsDtxLgmLQkT0LzUF3e0gQzUs/3ev3F4KreeVzcGJTtux+gzOH0VO118AgN8RlO1fuLs6czCi0Ss/6+eGZPxWUSqxSCbZn4U4CTKX2MTrbnOCq6qoARHd6h5+Pk4XoMdaBxtAA9J8IgHdNhOsyvXdG+1SctOoUb8dr</vt:lpwstr>
  </property>
  <property fmtid="{D5CDD505-2E9C-101B-9397-08002B2CF9AE}" pid="50" name="x1ye=52">
    <vt:lpwstr>em60vwqFxORLFzOSLu1gFJZGPbLmfH52kzpCzhX34xv2u3GfyyQ/SqxryekORClILJMhnHG6gVph/NR1aCxpYIM/rfXXNbyQcHCpbpRt1PsNwZmz5VWPm2twhfhZrE8ITxM15A9ksYZFfXfNZIanHI1AsKRrCZ9ahI1Ux7ko35jUc6SMeKHm4xkSmKKUsv6RAuC4Uww099T3Af5EWcP1tO9IBRE/PGzS6Gj2Xj2KCEO9u1WtN+vzTE5lH6XV9eJ</vt:lpwstr>
  </property>
  <property fmtid="{D5CDD505-2E9C-101B-9397-08002B2CF9AE}" pid="51" name="x1ye=53">
    <vt:lpwstr>Pqi+v+wCMoWnPMyPfsuY7Qh06MYT3zEkAUHHv7qCWMyjyDXxPttPJIzQL1EL/ut4NeaTJUufHPyulhHbV3PE5xzavDGz6V5nLH0lCAj6jpIZo3FNfqP7kAd4r/bDNgW3r6C3Ynh2URQqthJQrgFElfwkklyq1rbeDfYYshDfv6M2yiIBbcIHjcoTdN5797lIK19juogVmm4ckgSOp7axiwzuaYz2hB4KaZyDIq2n5ZwrsFVi9IbituaTGQBZtlR</vt:lpwstr>
  </property>
  <property fmtid="{D5CDD505-2E9C-101B-9397-08002B2CF9AE}" pid="52" name="x1ye=54">
    <vt:lpwstr>ev4zHaMdF17nvTlPPq2bV3INaP9CcxdF1YZ7ulbcYP42cP56hvf325hRcj/VS5XHpY2+hkSJvhHTLUzQXLr5HzwCzQ2/nEWnAqvFVMPzLI4sI1NWLG2n9/0o0gIPacXQ1qADkB7GFx1H2k3uEzfvLnxldmAlciSpe2K1Z/CL3KXu0+r0She0lp0PcTWimYw5e74qzEurfg4D+fNamYYUdUsQU4rksy3Ip3txke9gu7Oi9kFiXqlsFDaRjKFzS0U</vt:lpwstr>
  </property>
  <property fmtid="{D5CDD505-2E9C-101B-9397-08002B2CF9AE}" pid="53" name="x1ye=55">
    <vt:lpwstr>6SZyZnfHVZCvYjN0SBLOS/XSbklKyx5A0mAiI4/ZeaVHtD/cA4MutgUaj94Ox2JYSK3sCIaff70selrPYuNBhCiq3D5GAoVZM9EcDRkKPFNzJYN0WswnAAgKv5uE8k4A/QGP3vhtx0Ygd0YSoPDA3bFh33aRrNfARTX+711/L9Tk4qXzumLHejWcO5c1WTGvIvoufpLGiRXIu5rQQqu43M3UHq0Hf0++k1fWgPkj1goMqwk3EhznF/aCqgRgZkl</vt:lpwstr>
  </property>
  <property fmtid="{D5CDD505-2E9C-101B-9397-08002B2CF9AE}" pid="54" name="x1ye=56">
    <vt:lpwstr>HrUo2H3ACRMDV9jZL84PPDkAh08zOHs8fF8rMC9VGxwIDLa8OAWHqmOV1sGcEQh/wPEC7i5EUUqw1daTSOXN25Fu84ji6N7d0P6ck/uDCzl3M08VfmGPvwoJ9vxtujhGw2f2tx9FZi3MG3WChj6KPuzMgknqm00TQRsBPaN3bjsJGRkswh7Qv6SjVDvy6/BBzNH9fb89UbOXTqnD25mhTPrsV/SDTkhLQ9WuXOeQV6LWz2UIygCAC7t8t8u7+hA</vt:lpwstr>
  </property>
  <property fmtid="{D5CDD505-2E9C-101B-9397-08002B2CF9AE}" pid="55" name="x1ye=57">
    <vt:lpwstr>ybNtLi9YR9B6Pl0a1FOWQp+dQKIifYBwm8XU4GYJ2MER0209rAYP/lvZXD3zSpLDX1lUMSp+RCGvollQegXw53lohROG9KIdM9LZG3nDfi/SO1Hv0Rwasx+W99mWzO5g7VysurWdRO+moZ0Wj+mcNAuz6GCxrws+jtvAkbeuNsUAsHAb0L7B8grxX1AlrbeAviOdJUVVn/tie/uvzfshELLdFtwLEH+q+4oE0qx1F1Na92H3erTZtdQmNItY880</vt:lpwstr>
  </property>
  <property fmtid="{D5CDD505-2E9C-101B-9397-08002B2CF9AE}" pid="56" name="x1ye=58">
    <vt:lpwstr>aB3qHM9TNcnDrcbt6HJvn8dR4ohOo2/+lM37BLNDF5uwLOgUGkq3PT/ID6ON20sQIaLfwAP4TaTBVKQvd3+dEy31DAgvSyKo7n4+WnA/uC4UgIqOxu4ESR6cgHJ/M+P7EzChjaeYhzt3i+2nmVQvefvxABTIuW2TfA3ZU/fOP+NdFBuQiY+ozAfBjRZOBRDxOBLMUuoOOqMJ3TnXqc6UEJ91jx9P34h3+biRGfTwE0u/OjqymW8AWjEnQtKX6iW</vt:lpwstr>
  </property>
  <property fmtid="{D5CDD505-2E9C-101B-9397-08002B2CF9AE}" pid="57" name="x1ye=59">
    <vt:lpwstr>CX0n/6n8QHxvPIntbgrS5Hqde86vxTv5tBlE5LxyYLB+tTZ//s7DHw898lu7S9+M/GS6AjzT6NAL3dGy6Zi6T+7uOGG9csnky6SbfbsG//AO1gAIG+mMBuUtRAmLEC9BVEz++/o2iHhQaR25O8SGgAXtAcuxX+eKnRswDW87+K3WC0S0fEh7yUDNfapdT+SLhzIU7uXGxlEVAHg2Gqd0hIP4g+w3QZeWTm+dFe0NNIZltKbfIBqDDkImy16MWsm</vt:lpwstr>
  </property>
  <property fmtid="{D5CDD505-2E9C-101B-9397-08002B2CF9AE}" pid="58" name="x1ye=6">
    <vt:lpwstr>ebQH9eAReoNIWAl35mE2hZscKMbU7GMcJsllmzCNe6/k3TwYWMtJf0svnYv1hN+dUVh+Oas5/ADDUvpWS4I/YyGboWxRWv48uHzc3Eg62FX/jqozOABJv2EzOUHRYGwD54TM2N9uIxt4yV3Bi/Bb2lovKw020DAmR6pTpCylfbqfqmcmoZO8psqu1qPYUGOCoCUcBoeZBJh53atR2n5B8rBHACNz1OtCcNiaQtlU/WH1j+29DEP8ajBkEJbru3p</vt:lpwstr>
  </property>
  <property fmtid="{D5CDD505-2E9C-101B-9397-08002B2CF9AE}" pid="59" name="x1ye=60">
    <vt:lpwstr>N9EzFtmEwmcLf7LdjwBV+540G/sB3uaGrNO7rfWBHRNuJ+mPelfn6xFb9PUDzWo469FaweWppB8b8gwUYw0l7o+M/MSRZlmiA53wlCJb3rfSz//m3WY+H57ac3iaLX80c/Jl1Ihkge9KDPrrFft7uJvsAU9VYszfG11Qb6Yemb1RjnPOIq+YR8YnL+yczsdZrfXut/66eYWXx8j40zYbgzCheXdZ1tr2D5swmsT+4pbdx71yFNlykLz927Fpc9r</vt:lpwstr>
  </property>
  <property fmtid="{D5CDD505-2E9C-101B-9397-08002B2CF9AE}" pid="60" name="x1ye=61">
    <vt:lpwstr>iIGnLi49iU6+9QE65Kdz1IuE1ym7L2qj0W3NSV/s2F2sQ8E3Ebk0u2LSNN3wuZ+MHBAKGaXdPSUXG3a9KlF89JWbkFKvWiIkHSC+VmvAehKVABp2EcCQubYAn0xy3IBe6XLDeMjMWs0Rr3bTYVwF91cPESJyt5OiQIVxwZsLQIGrhRRu256DJXarLQyPsAVAWQwDbi8P3NOFN1Y1eRB0cazrcYC0wuoKzDhiRo0jFxPUi0t/pnWsi/MeI7tg/87</vt:lpwstr>
  </property>
  <property fmtid="{D5CDD505-2E9C-101B-9397-08002B2CF9AE}" pid="61" name="x1ye=62">
    <vt:lpwstr>3+mD4tHgOGa6uvI3TOapyh/cn40uFsbdVEcQOrYA/bhLfLRDYk6uaThARLFYTGW7HFiC0vDoB7Ni1KjfCDHJshMpusKnxQgYDgi/2qpzpyp5bKFHzfqA9mt8HiTjHJ+6C7f1lf+CcyHOEhs65j1jPkDPPwFX/saon3Mfnf7v0c3/ZF5+aMhK8LlmOXZyg33HWx46c8FGPrevPpoTzJP38Z0N9sRPrVP+blLzPrxgIw98GR8T6YTSDwqVs9ez9Yd</vt:lpwstr>
  </property>
  <property fmtid="{D5CDD505-2E9C-101B-9397-08002B2CF9AE}" pid="62" name="x1ye=63">
    <vt:lpwstr>6yocAJPXx2OQrxRrsGisDDNel9U6rNNA29ztwiCcNik5D3qkB99Iaa2TIq/ApZDY4Ax70MYiFuTAfUeeOD1JMcfPlbtc75Hw2fEhY0OOH+9NxBWGrNuha/z8k9TBQNkVoF6q6jHRBC+OSXb4QS06/PnMBvGvhNIiVhtr2goPkIdO7YrSv2QZkeNc13Fpj9lTx9m+8omrzjJaiYwjVWGVozShoSvyhDKOTNfyLthTIT4J5szaB/9/Ze2iWSrv4PE</vt:lpwstr>
  </property>
  <property fmtid="{D5CDD505-2E9C-101B-9397-08002B2CF9AE}" pid="63" name="x1ye=64">
    <vt:lpwstr>wb8131ZzjGGww1QwbcUs/sEa97ceVjfdFsjsf3wXgUWvAfGFYgqmHFch4i+95X+0cZBiNc4cjh7cxzjLL2y/MXJGFeyybcuqQJ4pq+iYTzkLmRSzvZ71VktNM8ROyYVvywJRlJb3sIp+NXsVj8a/4WSH6bn83Oku4XOIJJSpTAtVbdbbzKneKoPIcX9syj1pWJuQoUJYCL1mT4f/dUsqKantDwbxSf0H6Eq/FVK7xwQaYOOTA0uY9UzZA4yNoAc</vt:lpwstr>
  </property>
  <property fmtid="{D5CDD505-2E9C-101B-9397-08002B2CF9AE}" pid="64" name="x1ye=65">
    <vt:lpwstr>cykTKU6FfoNzGNFxKOxqDOC+q3JNvsZLpRTFu/Jg4JMU/R3DbsVsk+Hh2htXXphbxK2bliS/K81xRezN+11+zt9BhFNinveYySiYcddc3klKHpLJ/Maz9FGlsrcbuz0NXoF754NFOuNzA1BLybBENhzGGCQSTz3KIh7XT83AxSeWISImRU9ITOroGsLZfVXrWRRQVPMpinzHsqO6xJdoZmEdiYDHH0IUEYsEdBj1cU0yJbwqK84/dLz0v9zUIQM</vt:lpwstr>
  </property>
  <property fmtid="{D5CDD505-2E9C-101B-9397-08002B2CF9AE}" pid="65" name="x1ye=66">
    <vt:lpwstr>F0yWgWDOltfHfsBKMFr9nZhQWg1XY8AObtyU5pIfF5Sn7FPv49KmupvsII1Az4igOy3Bvx7zED0XDBwmrV/PgLoPGHVwORRWqpS+x/DdfLEkMwAEDRD7LwaBALCzTThmrSepQsMQalTcZrmq+vr7jnrkcvtnU9LhkyBiTTV9NBpMBN02oLqi1jEFZr9b4azchDvHpLH2OWtjQR2mFIHACn7IRCshrZnJO+LPaRwpn2+Z4pAWP7pIkw5+rzc7XDb</vt:lpwstr>
  </property>
  <property fmtid="{D5CDD505-2E9C-101B-9397-08002B2CF9AE}" pid="66" name="x1ye=67">
    <vt:lpwstr>kzBYwv7utI8lVEZDclkvHw9zlN8QuEPOoSSCdcDBPYkhkXavNMX84sMMF/u51sMO891/yOP8Vs4QgAA</vt:lpwstr>
  </property>
  <property fmtid="{D5CDD505-2E9C-101B-9397-08002B2CF9AE}" pid="67" name="x1ye=7">
    <vt:lpwstr>jTdjnMvHOZNxQ3+c/g+qzZLncPbPAkmMDwVFOFFIh48YAlkC2MbxXGs08yRrGeX2b7WrOHhQ9OC8Vmyq5sTm6tOakO6Wp0nHQRulArfvKgY+0UYJmBs5v8NJbvh9siwIbCqCq/HGPqOmcJl7cyRwAlb+ZGrmmrSBbg+ZxzoxBFkOciOd8HT8zovVe1FUsNV8swnJBBHQmd33/jNyP0FVDMjQHUtzqmp7sJChrXpbHVZT5ob8Rxr5Gd/dVv8yKhD</vt:lpwstr>
  </property>
  <property fmtid="{D5CDD505-2E9C-101B-9397-08002B2CF9AE}" pid="68" name="x1ye=8">
    <vt:lpwstr>53P5i/tmt6r7GVTjxxNuMyAtIIybSK3XdxWXQDh/ha4Oteu/kyTw/ivuKRLm0ETyHztt4XtGyuAQjMWuileby0i5GykIbgdel1yndD6oYPKDfRHz+sPrzxVXFhL/eR6CoNJfqu/QwHVQiYyNaqj2S+LqCclO8gG7F1KrF9D2EVhorTqfjnLzZI84/CjUndwjTTHTh9mQ/YLekLa94Ja8dJ0O8fEH7RdDQKh3vnoya77nUcVLxefb4ZibMLnrRjy</vt:lpwstr>
  </property>
  <property fmtid="{D5CDD505-2E9C-101B-9397-08002B2CF9AE}" pid="69" name="x1ye=9">
    <vt:lpwstr>EKMwThIx0HqrfCeauvw56YGLM9NstmVuX3wZwsdDKjuspCTifvXqGeb/3lJ0iMyM6E2Gn8++HrcszOaVbctTJ6Dc0+jrU/3jBBJbS9krx3CgNELK18q4XH7ofKBdwYpmhrWQxsqI/JVGgCJUGotEmG+Tz8AH1/eOrnPiShbY7ySEyEULR8jo2f7ak08Gd5i8bYTXwdlps30Jrca7Sidyecl6ZBzzCD31p1mhC710/+8MJzSofYSW7TWTM+xHran</vt:lpwstr>
  </property>
</Properties>
</file>